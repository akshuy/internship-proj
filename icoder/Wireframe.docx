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73CD8B" w14:textId="77777777" w:rsidR="00AF509F" w:rsidRDefault="00AF509F">
      <w:pPr>
        <w:rPr>
          <w:b/>
          <w:bCs/>
          <w:sz w:val="72"/>
          <w:szCs w:val="72"/>
        </w:rPr>
      </w:pPr>
      <w:bookmarkStart w:id="0" w:name="_Hlk121697271"/>
      <w:bookmarkEnd w:id="0"/>
    </w:p>
    <w:p w14:paraId="1296F299" w14:textId="77777777" w:rsidR="00AF509F" w:rsidRDefault="00AF509F">
      <w:pPr>
        <w:rPr>
          <w:b/>
          <w:bCs/>
          <w:sz w:val="72"/>
          <w:szCs w:val="72"/>
        </w:rPr>
      </w:pPr>
    </w:p>
    <w:p w14:paraId="57A4752A" w14:textId="77777777" w:rsidR="00AF509F" w:rsidRDefault="00AF509F">
      <w:pPr>
        <w:rPr>
          <w:b/>
          <w:bCs/>
          <w:sz w:val="72"/>
          <w:szCs w:val="72"/>
        </w:rPr>
      </w:pPr>
    </w:p>
    <w:p w14:paraId="45BC6323" w14:textId="3CC4FD01" w:rsidR="00A9204E" w:rsidRDefault="00A744AD">
      <w:pPr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 xml:space="preserve"> </w:t>
      </w:r>
      <w:r w:rsidR="00AF509F" w:rsidRPr="00AF509F">
        <w:rPr>
          <w:b/>
          <w:bCs/>
          <w:sz w:val="72"/>
          <w:szCs w:val="72"/>
        </w:rPr>
        <w:t>Blog Creator Web Application</w:t>
      </w:r>
    </w:p>
    <w:p w14:paraId="4F0972FC" w14:textId="388D0F8E" w:rsidR="00AF509F" w:rsidRPr="00AF509F" w:rsidRDefault="00AF509F">
      <w:pPr>
        <w:rPr>
          <w:b/>
          <w:bCs/>
          <w:i/>
          <w:iCs/>
          <w:sz w:val="44"/>
          <w:szCs w:val="44"/>
        </w:rPr>
      </w:pPr>
    </w:p>
    <w:p w14:paraId="169A848B" w14:textId="04F5F626" w:rsidR="00AF509F" w:rsidRDefault="00AF509F">
      <w:pPr>
        <w:rPr>
          <w:b/>
          <w:bCs/>
          <w:i/>
          <w:iCs/>
          <w:sz w:val="44"/>
          <w:szCs w:val="44"/>
        </w:rPr>
      </w:pPr>
    </w:p>
    <w:p w14:paraId="6AF0C9A6" w14:textId="3274C7D6" w:rsidR="00AF509F" w:rsidRDefault="00AF509F">
      <w:pPr>
        <w:rPr>
          <w:b/>
          <w:bCs/>
          <w:i/>
          <w:iCs/>
          <w:sz w:val="44"/>
          <w:szCs w:val="44"/>
        </w:rPr>
      </w:pPr>
    </w:p>
    <w:p w14:paraId="45233130" w14:textId="7222CD1C" w:rsidR="00AF509F" w:rsidRDefault="00AF509F">
      <w:pPr>
        <w:rPr>
          <w:b/>
          <w:bCs/>
          <w:i/>
          <w:iCs/>
          <w:sz w:val="44"/>
          <w:szCs w:val="44"/>
        </w:rPr>
      </w:pPr>
    </w:p>
    <w:p w14:paraId="3C23A0BC" w14:textId="77777777" w:rsidR="00AF509F" w:rsidRPr="00AF509F" w:rsidRDefault="00AF509F">
      <w:pPr>
        <w:rPr>
          <w:b/>
          <w:bCs/>
          <w:i/>
          <w:iCs/>
          <w:sz w:val="44"/>
          <w:szCs w:val="44"/>
        </w:rPr>
      </w:pPr>
    </w:p>
    <w:p w14:paraId="40CADEA3" w14:textId="0B9AF5DC" w:rsidR="00AF509F" w:rsidRDefault="00A744AD" w:rsidP="00AF509F">
      <w:pPr>
        <w:ind w:left="1440"/>
        <w:rPr>
          <w:b/>
          <w:bCs/>
          <w:i/>
          <w:iCs/>
          <w:sz w:val="44"/>
          <w:szCs w:val="44"/>
        </w:rPr>
      </w:pPr>
      <w:r>
        <w:rPr>
          <w:b/>
          <w:bCs/>
          <w:i/>
          <w:iCs/>
          <w:sz w:val="44"/>
          <w:szCs w:val="44"/>
        </w:rPr>
        <w:t xml:space="preserve">       </w:t>
      </w:r>
      <w:r w:rsidR="00AF509F" w:rsidRPr="00AF509F">
        <w:rPr>
          <w:b/>
          <w:bCs/>
          <w:i/>
          <w:iCs/>
          <w:sz w:val="44"/>
          <w:szCs w:val="44"/>
        </w:rPr>
        <w:t>Wireframe Documentation</w:t>
      </w:r>
    </w:p>
    <w:p w14:paraId="74F01EA4" w14:textId="3AD48193" w:rsidR="00AF509F" w:rsidRDefault="00AF509F" w:rsidP="00AF509F">
      <w:pPr>
        <w:ind w:left="1440"/>
        <w:rPr>
          <w:b/>
          <w:bCs/>
          <w:i/>
          <w:iCs/>
          <w:sz w:val="44"/>
          <w:szCs w:val="44"/>
        </w:rPr>
      </w:pPr>
    </w:p>
    <w:p w14:paraId="057BB1F5" w14:textId="7566B767" w:rsidR="00AF509F" w:rsidRDefault="00AF509F" w:rsidP="00AF509F">
      <w:pPr>
        <w:ind w:left="1440"/>
        <w:rPr>
          <w:b/>
          <w:bCs/>
          <w:i/>
          <w:iCs/>
          <w:sz w:val="44"/>
          <w:szCs w:val="44"/>
        </w:rPr>
      </w:pPr>
    </w:p>
    <w:p w14:paraId="0096DB7D" w14:textId="366F01A2" w:rsidR="00AF509F" w:rsidRDefault="00AF509F" w:rsidP="00AF509F">
      <w:pPr>
        <w:ind w:left="1440"/>
        <w:rPr>
          <w:b/>
          <w:bCs/>
          <w:i/>
          <w:iCs/>
          <w:sz w:val="44"/>
          <w:szCs w:val="44"/>
        </w:rPr>
      </w:pPr>
    </w:p>
    <w:p w14:paraId="5B9E78AC" w14:textId="69883519" w:rsidR="00AF509F" w:rsidRDefault="00AF509F" w:rsidP="00AF509F">
      <w:pPr>
        <w:ind w:left="1440"/>
        <w:rPr>
          <w:b/>
          <w:bCs/>
          <w:i/>
          <w:iCs/>
          <w:sz w:val="44"/>
          <w:szCs w:val="44"/>
        </w:rPr>
      </w:pPr>
    </w:p>
    <w:p w14:paraId="2969FF63" w14:textId="627743BE" w:rsidR="00AF509F" w:rsidRDefault="00AF509F" w:rsidP="00AF509F">
      <w:pPr>
        <w:ind w:left="1440"/>
        <w:rPr>
          <w:b/>
          <w:bCs/>
          <w:i/>
          <w:iCs/>
          <w:sz w:val="44"/>
          <w:szCs w:val="44"/>
        </w:rPr>
      </w:pPr>
    </w:p>
    <w:p w14:paraId="146EB481" w14:textId="760F8297" w:rsidR="00AF509F" w:rsidRDefault="00AF509F" w:rsidP="00AF509F">
      <w:pPr>
        <w:ind w:left="1440"/>
        <w:rPr>
          <w:b/>
          <w:bCs/>
          <w:i/>
          <w:iCs/>
          <w:sz w:val="44"/>
          <w:szCs w:val="44"/>
        </w:rPr>
      </w:pPr>
    </w:p>
    <w:p w14:paraId="4C11D0DE" w14:textId="6286B1C8" w:rsidR="00AF509F" w:rsidRDefault="00AF509F" w:rsidP="00AF509F">
      <w:pPr>
        <w:ind w:left="1440"/>
        <w:rPr>
          <w:b/>
          <w:bCs/>
          <w:i/>
          <w:iCs/>
          <w:sz w:val="44"/>
          <w:szCs w:val="44"/>
        </w:rPr>
      </w:pPr>
    </w:p>
    <w:p w14:paraId="645F3D64" w14:textId="34C30935" w:rsidR="00AF509F" w:rsidRDefault="00AF509F" w:rsidP="00AF509F">
      <w:pPr>
        <w:ind w:left="1440"/>
        <w:rPr>
          <w:b/>
          <w:bCs/>
          <w:i/>
          <w:iCs/>
          <w:sz w:val="44"/>
          <w:szCs w:val="44"/>
        </w:rPr>
      </w:pPr>
    </w:p>
    <w:p w14:paraId="394514F7" w14:textId="2A4211FC" w:rsidR="00AF509F" w:rsidRDefault="00AF509F" w:rsidP="00AF509F">
      <w:pPr>
        <w:ind w:left="1440"/>
        <w:rPr>
          <w:b/>
          <w:bCs/>
          <w:i/>
          <w:iCs/>
          <w:sz w:val="44"/>
          <w:szCs w:val="44"/>
        </w:rPr>
      </w:pPr>
    </w:p>
    <w:p w14:paraId="43B8CA9C" w14:textId="2341A940" w:rsidR="00AF509F" w:rsidRDefault="00AF509F" w:rsidP="00AF509F">
      <w:pPr>
        <w:ind w:left="1440"/>
        <w:rPr>
          <w:b/>
          <w:bCs/>
          <w:i/>
          <w:iCs/>
          <w:sz w:val="44"/>
          <w:szCs w:val="44"/>
        </w:rPr>
      </w:pPr>
    </w:p>
    <w:p w14:paraId="70EC5175" w14:textId="34FDF09D" w:rsidR="00AF509F" w:rsidRDefault="00AF509F" w:rsidP="00AF509F">
      <w:pPr>
        <w:rPr>
          <w:b/>
          <w:bCs/>
          <w:i/>
          <w:iCs/>
          <w:sz w:val="44"/>
          <w:szCs w:val="44"/>
        </w:rPr>
      </w:pPr>
    </w:p>
    <w:p w14:paraId="0D047B4C" w14:textId="67E3F447" w:rsidR="00AF509F" w:rsidRDefault="00AF509F" w:rsidP="00AF509F">
      <w:pPr>
        <w:ind w:left="2160" w:firstLine="720"/>
        <w:rPr>
          <w:b/>
          <w:bCs/>
          <w:sz w:val="56"/>
          <w:szCs w:val="56"/>
          <w:u w:val="single"/>
        </w:rPr>
      </w:pPr>
      <w:r w:rsidRPr="00AF509F">
        <w:rPr>
          <w:b/>
          <w:bCs/>
          <w:sz w:val="56"/>
          <w:szCs w:val="56"/>
          <w:u w:val="single"/>
        </w:rPr>
        <w:lastRenderedPageBreak/>
        <w:t>Home</w:t>
      </w:r>
      <w:r w:rsidR="00640C00">
        <w:rPr>
          <w:b/>
          <w:bCs/>
          <w:sz w:val="56"/>
          <w:szCs w:val="56"/>
          <w:u w:val="single"/>
        </w:rPr>
        <w:t xml:space="preserve"> tab</w:t>
      </w:r>
    </w:p>
    <w:p w14:paraId="2792542E" w14:textId="77777777" w:rsidR="00AF509F" w:rsidRDefault="00AF509F" w:rsidP="00AF509F">
      <w:pPr>
        <w:rPr>
          <w:b/>
          <w:bCs/>
          <w:sz w:val="56"/>
          <w:szCs w:val="56"/>
          <w:u w:val="single"/>
        </w:rPr>
      </w:pPr>
    </w:p>
    <w:p w14:paraId="24CFA929" w14:textId="70479D4F" w:rsidR="00AF509F" w:rsidRPr="00AF509F" w:rsidRDefault="00AF509F" w:rsidP="00AF509F">
      <w:pPr>
        <w:rPr>
          <w:sz w:val="24"/>
          <w:szCs w:val="24"/>
          <w:u w:val="single"/>
        </w:rPr>
      </w:pPr>
      <w:r>
        <w:rPr>
          <w:b/>
          <w:bCs/>
          <w:sz w:val="56"/>
          <w:szCs w:val="56"/>
          <w:u w:val="single"/>
        </w:rPr>
        <w:t>I</w:t>
      </w:r>
      <w:r w:rsidRPr="00AF509F">
        <w:rPr>
          <w:sz w:val="24"/>
          <w:szCs w:val="24"/>
          <w:u w:val="single"/>
        </w:rPr>
        <w:t xml:space="preserve"> have divided </w:t>
      </w:r>
      <w:r w:rsidR="001861B6">
        <w:rPr>
          <w:sz w:val="24"/>
          <w:szCs w:val="24"/>
          <w:u w:val="single"/>
        </w:rPr>
        <w:t>Blog Creator Application</w:t>
      </w:r>
      <w:r w:rsidRPr="00AF509F">
        <w:rPr>
          <w:sz w:val="24"/>
          <w:szCs w:val="24"/>
          <w:u w:val="single"/>
        </w:rPr>
        <w:t xml:space="preserve"> Homepage into Two Sections: -</w:t>
      </w:r>
    </w:p>
    <w:p w14:paraId="38F94423" w14:textId="34224F69" w:rsidR="00AF509F" w:rsidRDefault="00AF509F" w:rsidP="00F372AB">
      <w:pPr>
        <w:rPr>
          <w:b/>
          <w:bCs/>
          <w:i/>
          <w:iCs/>
          <w:sz w:val="36"/>
          <w:szCs w:val="36"/>
        </w:rPr>
      </w:pPr>
    </w:p>
    <w:p w14:paraId="16DD84F0" w14:textId="253256BD" w:rsidR="00877FA2" w:rsidRDefault="00877FA2" w:rsidP="00AF509F">
      <w:p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noProof/>
          <w:sz w:val="44"/>
          <w:szCs w:val="44"/>
        </w:rPr>
        <w:drawing>
          <wp:inline distT="0" distB="0" distL="0" distR="0" wp14:anchorId="173661A9" wp14:editId="288BD565">
            <wp:extent cx="6687047" cy="4247033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5162" cy="425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1CC6" w14:textId="77777777" w:rsidR="00877FA2" w:rsidRDefault="00877FA2" w:rsidP="00AF509F">
      <w:pPr>
        <w:rPr>
          <w:b/>
          <w:bCs/>
          <w:sz w:val="36"/>
          <w:szCs w:val="36"/>
        </w:rPr>
      </w:pPr>
    </w:p>
    <w:p w14:paraId="0A18617C" w14:textId="77777777" w:rsidR="00877FA2" w:rsidRDefault="00877FA2" w:rsidP="00AF509F">
      <w:pPr>
        <w:rPr>
          <w:b/>
          <w:bCs/>
          <w:sz w:val="36"/>
          <w:szCs w:val="36"/>
        </w:rPr>
      </w:pPr>
    </w:p>
    <w:p w14:paraId="67EEE054" w14:textId="77777777" w:rsidR="00877FA2" w:rsidRDefault="00877FA2" w:rsidP="00AF509F">
      <w:pPr>
        <w:rPr>
          <w:b/>
          <w:bCs/>
          <w:sz w:val="36"/>
          <w:szCs w:val="36"/>
        </w:rPr>
      </w:pPr>
    </w:p>
    <w:p w14:paraId="12874615" w14:textId="7DA9E255" w:rsidR="00AF509F" w:rsidRPr="00877FA2" w:rsidRDefault="00F372AB" w:rsidP="00BA01AE">
      <w:pPr>
        <w:rPr>
          <w:sz w:val="36"/>
          <w:szCs w:val="36"/>
        </w:rPr>
      </w:pPr>
      <w:r w:rsidRPr="00F372AB">
        <w:rPr>
          <w:b/>
          <w:bCs/>
          <w:sz w:val="36"/>
          <w:szCs w:val="36"/>
        </w:rPr>
        <w:t>1</w:t>
      </w:r>
      <w:r>
        <w:rPr>
          <w:b/>
          <w:bCs/>
          <w:i/>
          <w:iCs/>
          <w:sz w:val="36"/>
          <w:szCs w:val="36"/>
        </w:rPr>
        <w:t xml:space="preserve">. </w:t>
      </w:r>
      <w:r>
        <w:rPr>
          <w:sz w:val="36"/>
          <w:szCs w:val="36"/>
        </w:rPr>
        <w:t xml:space="preserve">First thing is </w:t>
      </w:r>
      <w:r>
        <w:rPr>
          <w:b/>
          <w:bCs/>
          <w:sz w:val="36"/>
          <w:szCs w:val="36"/>
        </w:rPr>
        <w:t xml:space="preserve">Read Blog </w:t>
      </w:r>
      <w:r>
        <w:rPr>
          <w:sz w:val="36"/>
          <w:szCs w:val="36"/>
        </w:rPr>
        <w:t>by clicking on this button user can enters in Blog page where he finds all Blogs.</w:t>
      </w:r>
    </w:p>
    <w:p w14:paraId="269A29E0" w14:textId="03454055" w:rsidR="00F372AB" w:rsidRDefault="00F372AB" w:rsidP="00F372AB">
      <w:pPr>
        <w:rPr>
          <w:b/>
          <w:bCs/>
          <w:i/>
          <w:iCs/>
          <w:noProof/>
          <w:sz w:val="44"/>
          <w:szCs w:val="44"/>
        </w:rPr>
      </w:pPr>
    </w:p>
    <w:p w14:paraId="7FD10AAB" w14:textId="4697EF16" w:rsidR="00F372AB" w:rsidRDefault="00F372AB" w:rsidP="00F372AB">
      <w:pPr>
        <w:tabs>
          <w:tab w:val="left" w:pos="1866"/>
        </w:tabs>
        <w:rPr>
          <w:b/>
          <w:bCs/>
          <w:sz w:val="36"/>
          <w:szCs w:val="36"/>
        </w:rPr>
      </w:pPr>
      <w:r w:rsidRPr="00F372AB">
        <w:rPr>
          <w:b/>
          <w:bCs/>
          <w:sz w:val="36"/>
          <w:szCs w:val="36"/>
        </w:rPr>
        <w:t>2</w:t>
      </w:r>
      <w:r>
        <w:rPr>
          <w:b/>
          <w:bCs/>
          <w:sz w:val="36"/>
          <w:szCs w:val="36"/>
        </w:rPr>
        <w:t xml:space="preserve">. </w:t>
      </w:r>
      <w:r>
        <w:rPr>
          <w:sz w:val="36"/>
          <w:szCs w:val="36"/>
        </w:rPr>
        <w:t xml:space="preserve">Second thing is </w:t>
      </w:r>
      <w:r>
        <w:rPr>
          <w:b/>
          <w:bCs/>
          <w:sz w:val="36"/>
          <w:szCs w:val="36"/>
        </w:rPr>
        <w:t>Create Blog</w:t>
      </w:r>
      <w:r>
        <w:rPr>
          <w:sz w:val="36"/>
          <w:szCs w:val="36"/>
        </w:rPr>
        <w:t xml:space="preserve"> by clicking on this button user can enters in Create page where user can create </w:t>
      </w:r>
      <w:r>
        <w:rPr>
          <w:b/>
          <w:bCs/>
          <w:sz w:val="36"/>
          <w:szCs w:val="36"/>
        </w:rPr>
        <w:t>Blog.</w:t>
      </w:r>
    </w:p>
    <w:p w14:paraId="4CF4347A" w14:textId="5FD7BDD4" w:rsidR="001861B6" w:rsidRDefault="001861B6" w:rsidP="001861B6">
      <w:pPr>
        <w:ind w:left="2160" w:firstLine="720"/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lastRenderedPageBreak/>
        <w:t>About</w:t>
      </w:r>
      <w:r w:rsidR="00640C00">
        <w:rPr>
          <w:b/>
          <w:bCs/>
          <w:sz w:val="56"/>
          <w:szCs w:val="56"/>
          <w:u w:val="single"/>
        </w:rPr>
        <w:t xml:space="preserve"> tab</w:t>
      </w:r>
    </w:p>
    <w:p w14:paraId="4DBC0472" w14:textId="5541B81E" w:rsidR="00877FA2" w:rsidRDefault="00877FA2" w:rsidP="00F372AB">
      <w:pPr>
        <w:tabs>
          <w:tab w:val="left" w:pos="1866"/>
        </w:tabs>
        <w:rPr>
          <w:sz w:val="44"/>
          <w:szCs w:val="44"/>
        </w:rPr>
      </w:pPr>
    </w:p>
    <w:p w14:paraId="4B5E0D6E" w14:textId="32D4CC41" w:rsidR="001861B6" w:rsidRPr="001861B6" w:rsidRDefault="001861B6" w:rsidP="00F372AB">
      <w:pPr>
        <w:tabs>
          <w:tab w:val="left" w:pos="1866"/>
        </w:tabs>
        <w:rPr>
          <w:sz w:val="44"/>
          <w:szCs w:val="44"/>
        </w:rPr>
      </w:pPr>
      <w:r>
        <w:rPr>
          <w:sz w:val="36"/>
          <w:szCs w:val="36"/>
        </w:rPr>
        <w:t xml:space="preserve">In </w:t>
      </w:r>
      <w:r>
        <w:rPr>
          <w:b/>
          <w:bCs/>
          <w:sz w:val="36"/>
          <w:szCs w:val="36"/>
        </w:rPr>
        <w:t xml:space="preserve">About page </w:t>
      </w:r>
      <w:r>
        <w:rPr>
          <w:sz w:val="36"/>
          <w:szCs w:val="36"/>
        </w:rPr>
        <w:t xml:space="preserve">I discuss about myself and what things </w:t>
      </w:r>
      <w:r w:rsidR="006E1552">
        <w:rPr>
          <w:sz w:val="36"/>
          <w:szCs w:val="36"/>
        </w:rPr>
        <w:t>I’m</w:t>
      </w:r>
      <w:r>
        <w:rPr>
          <w:sz w:val="36"/>
          <w:szCs w:val="36"/>
        </w:rPr>
        <w:t xml:space="preserve"> using in this web application and little bit define these things</w:t>
      </w:r>
    </w:p>
    <w:p w14:paraId="1817624A" w14:textId="54228148" w:rsidR="001861B6" w:rsidRDefault="001861B6" w:rsidP="00F372AB">
      <w:pPr>
        <w:tabs>
          <w:tab w:val="left" w:pos="1866"/>
        </w:tabs>
        <w:rPr>
          <w:sz w:val="44"/>
          <w:szCs w:val="44"/>
        </w:rPr>
      </w:pPr>
    </w:p>
    <w:p w14:paraId="4AC67D2C" w14:textId="3BBCEEE8" w:rsidR="001861B6" w:rsidRDefault="001861B6" w:rsidP="00F372AB">
      <w:pPr>
        <w:tabs>
          <w:tab w:val="left" w:pos="1866"/>
        </w:tabs>
        <w:rPr>
          <w:sz w:val="44"/>
          <w:szCs w:val="44"/>
        </w:rPr>
      </w:pPr>
    </w:p>
    <w:p w14:paraId="5A25FFAA" w14:textId="10CCEDDE" w:rsidR="001861B6" w:rsidRDefault="001861B6" w:rsidP="00F372AB">
      <w:pPr>
        <w:tabs>
          <w:tab w:val="left" w:pos="1866"/>
        </w:tabs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5DCF50D9" wp14:editId="41D7F6F9">
            <wp:extent cx="6687822" cy="4302014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8914" cy="436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0F41" w14:textId="1C2BED88" w:rsidR="006E1552" w:rsidRPr="006E1552" w:rsidRDefault="006E1552" w:rsidP="006E1552">
      <w:pPr>
        <w:rPr>
          <w:sz w:val="44"/>
          <w:szCs w:val="44"/>
        </w:rPr>
      </w:pPr>
    </w:p>
    <w:p w14:paraId="5C4447BB" w14:textId="4280BC28" w:rsidR="006E1552" w:rsidRDefault="006E1552" w:rsidP="006E1552">
      <w:pPr>
        <w:rPr>
          <w:sz w:val="44"/>
          <w:szCs w:val="44"/>
        </w:rPr>
      </w:pPr>
    </w:p>
    <w:p w14:paraId="5FBF2199" w14:textId="2E75F083" w:rsidR="006E1552" w:rsidRDefault="006E1552" w:rsidP="006E1552">
      <w:pPr>
        <w:tabs>
          <w:tab w:val="left" w:pos="3243"/>
        </w:tabs>
        <w:rPr>
          <w:sz w:val="44"/>
          <w:szCs w:val="44"/>
        </w:rPr>
      </w:pPr>
      <w:r>
        <w:rPr>
          <w:sz w:val="44"/>
          <w:szCs w:val="44"/>
        </w:rPr>
        <w:tab/>
      </w:r>
    </w:p>
    <w:p w14:paraId="7D9891F3" w14:textId="6124189A" w:rsidR="006E1552" w:rsidRDefault="006E1552" w:rsidP="006E1552">
      <w:pPr>
        <w:tabs>
          <w:tab w:val="left" w:pos="3243"/>
        </w:tabs>
        <w:rPr>
          <w:sz w:val="44"/>
          <w:szCs w:val="44"/>
        </w:rPr>
      </w:pPr>
    </w:p>
    <w:p w14:paraId="40D0B991" w14:textId="226BBF8D" w:rsidR="006E1552" w:rsidRDefault="006E1552" w:rsidP="006E1552">
      <w:pPr>
        <w:tabs>
          <w:tab w:val="left" w:pos="3243"/>
        </w:tabs>
        <w:rPr>
          <w:sz w:val="44"/>
          <w:szCs w:val="44"/>
        </w:rPr>
      </w:pPr>
    </w:p>
    <w:p w14:paraId="79580B62" w14:textId="51444886" w:rsidR="006E1552" w:rsidRDefault="006E1552" w:rsidP="006E1552">
      <w:pPr>
        <w:ind w:left="2160" w:firstLine="720"/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lastRenderedPageBreak/>
        <w:t xml:space="preserve">Contact </w:t>
      </w:r>
      <w:r w:rsidR="00640C00">
        <w:rPr>
          <w:b/>
          <w:bCs/>
          <w:sz w:val="56"/>
          <w:szCs w:val="56"/>
          <w:u w:val="single"/>
        </w:rPr>
        <w:t>tab</w:t>
      </w:r>
    </w:p>
    <w:p w14:paraId="439F26C7" w14:textId="77777777" w:rsidR="00BB21F3" w:rsidRDefault="00BB21F3" w:rsidP="006E1552">
      <w:pPr>
        <w:ind w:left="2160" w:firstLine="720"/>
        <w:rPr>
          <w:b/>
          <w:bCs/>
          <w:sz w:val="56"/>
          <w:szCs w:val="56"/>
          <w:u w:val="single"/>
        </w:rPr>
      </w:pPr>
    </w:p>
    <w:p w14:paraId="1AA04FD4" w14:textId="238646EC" w:rsidR="006E1552" w:rsidRDefault="006E1552" w:rsidP="006E1552">
      <w:pPr>
        <w:tabs>
          <w:tab w:val="left" w:pos="3243"/>
        </w:tabs>
        <w:rPr>
          <w:sz w:val="44"/>
          <w:szCs w:val="44"/>
        </w:rPr>
      </w:pPr>
    </w:p>
    <w:p w14:paraId="715B9EE7" w14:textId="6553EC67" w:rsidR="006E1552" w:rsidRPr="006E1552" w:rsidRDefault="006E1552" w:rsidP="006E1552">
      <w:pPr>
        <w:tabs>
          <w:tab w:val="left" w:pos="3243"/>
        </w:tabs>
        <w:rPr>
          <w:sz w:val="36"/>
          <w:szCs w:val="36"/>
        </w:rPr>
      </w:pPr>
      <w:r>
        <w:rPr>
          <w:sz w:val="36"/>
          <w:szCs w:val="36"/>
        </w:rPr>
        <w:t xml:space="preserve">In </w:t>
      </w:r>
      <w:r>
        <w:rPr>
          <w:b/>
          <w:bCs/>
          <w:sz w:val="36"/>
          <w:szCs w:val="36"/>
        </w:rPr>
        <w:t xml:space="preserve">Contact page </w:t>
      </w:r>
      <w:r>
        <w:rPr>
          <w:sz w:val="36"/>
          <w:szCs w:val="36"/>
        </w:rPr>
        <w:t>user can drop the message to admin and can share the experience with admin.</w:t>
      </w:r>
    </w:p>
    <w:p w14:paraId="55D8F327" w14:textId="7EF4F3AF" w:rsidR="006E1552" w:rsidRDefault="006E1552" w:rsidP="006E1552">
      <w:pPr>
        <w:tabs>
          <w:tab w:val="left" w:pos="3243"/>
        </w:tabs>
        <w:rPr>
          <w:b/>
          <w:bCs/>
          <w:sz w:val="36"/>
          <w:szCs w:val="36"/>
        </w:rPr>
      </w:pPr>
    </w:p>
    <w:p w14:paraId="16357C95" w14:textId="1CF92B49" w:rsidR="006E1552" w:rsidRDefault="006E1552" w:rsidP="006E1552">
      <w:pPr>
        <w:tabs>
          <w:tab w:val="left" w:pos="3243"/>
        </w:tabs>
        <w:rPr>
          <w:b/>
          <w:bCs/>
          <w:sz w:val="36"/>
          <w:szCs w:val="36"/>
        </w:rPr>
      </w:pPr>
    </w:p>
    <w:p w14:paraId="1DFE4A1E" w14:textId="67FE6ADC" w:rsidR="006E1552" w:rsidRDefault="006E1552" w:rsidP="006E1552">
      <w:pPr>
        <w:tabs>
          <w:tab w:val="left" w:pos="3243"/>
        </w:tabs>
        <w:rPr>
          <w:b/>
          <w:bCs/>
          <w:sz w:val="36"/>
          <w:szCs w:val="36"/>
        </w:rPr>
      </w:pPr>
      <w:r>
        <w:rPr>
          <w:noProof/>
          <w:sz w:val="44"/>
          <w:szCs w:val="44"/>
        </w:rPr>
        <w:drawing>
          <wp:inline distT="0" distB="0" distL="0" distR="0" wp14:anchorId="26566F90" wp14:editId="1E87AAF9">
            <wp:extent cx="5943600" cy="467542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B5B3" w14:textId="75FA85D7" w:rsidR="006E1552" w:rsidRDefault="006E1552" w:rsidP="006E1552">
      <w:pPr>
        <w:tabs>
          <w:tab w:val="left" w:pos="3243"/>
        </w:tabs>
        <w:rPr>
          <w:b/>
          <w:bCs/>
          <w:sz w:val="36"/>
          <w:szCs w:val="36"/>
        </w:rPr>
      </w:pPr>
    </w:p>
    <w:p w14:paraId="26ED8603" w14:textId="55B6DF55" w:rsidR="006E1552" w:rsidRDefault="006E1552" w:rsidP="006E1552">
      <w:pPr>
        <w:tabs>
          <w:tab w:val="left" w:pos="3243"/>
        </w:tabs>
        <w:rPr>
          <w:b/>
          <w:bCs/>
          <w:sz w:val="36"/>
          <w:szCs w:val="36"/>
        </w:rPr>
      </w:pPr>
    </w:p>
    <w:p w14:paraId="63A2A7A7" w14:textId="088C41FD" w:rsidR="006E1552" w:rsidRDefault="006E1552" w:rsidP="006E1552">
      <w:pPr>
        <w:tabs>
          <w:tab w:val="left" w:pos="3243"/>
        </w:tabs>
        <w:rPr>
          <w:b/>
          <w:bCs/>
          <w:sz w:val="36"/>
          <w:szCs w:val="36"/>
        </w:rPr>
      </w:pPr>
    </w:p>
    <w:p w14:paraId="07CC306D" w14:textId="3F6A6AD6" w:rsidR="006E1552" w:rsidRDefault="006E1552" w:rsidP="006E1552">
      <w:pPr>
        <w:tabs>
          <w:tab w:val="left" w:pos="3243"/>
        </w:tabs>
        <w:rPr>
          <w:b/>
          <w:bCs/>
          <w:sz w:val="36"/>
          <w:szCs w:val="36"/>
        </w:rPr>
      </w:pPr>
    </w:p>
    <w:p w14:paraId="7DDDEA84" w14:textId="71332343" w:rsidR="006E1552" w:rsidRDefault="006E1552" w:rsidP="006E1552">
      <w:pPr>
        <w:tabs>
          <w:tab w:val="left" w:pos="3243"/>
        </w:tabs>
        <w:rPr>
          <w:b/>
          <w:bCs/>
          <w:sz w:val="36"/>
          <w:szCs w:val="36"/>
        </w:rPr>
      </w:pPr>
    </w:p>
    <w:p w14:paraId="4D8679A3" w14:textId="52B7D39B" w:rsidR="00640C00" w:rsidRDefault="00640C00" w:rsidP="00640C00">
      <w:pPr>
        <w:ind w:left="2160" w:firstLine="720"/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t>Blog tab</w:t>
      </w:r>
    </w:p>
    <w:p w14:paraId="09000F29" w14:textId="77777777" w:rsidR="00BB21F3" w:rsidRDefault="00BB21F3" w:rsidP="00BB21F3">
      <w:pPr>
        <w:rPr>
          <w:b/>
          <w:bCs/>
          <w:sz w:val="56"/>
          <w:szCs w:val="56"/>
          <w:u w:val="single"/>
        </w:rPr>
      </w:pPr>
    </w:p>
    <w:p w14:paraId="51DCC609" w14:textId="77777777" w:rsidR="00640C00" w:rsidRDefault="00640C00" w:rsidP="006E1552">
      <w:pPr>
        <w:tabs>
          <w:tab w:val="left" w:pos="3243"/>
        </w:tabs>
        <w:rPr>
          <w:b/>
          <w:bCs/>
          <w:sz w:val="36"/>
          <w:szCs w:val="36"/>
        </w:rPr>
      </w:pPr>
    </w:p>
    <w:p w14:paraId="610B67B5" w14:textId="1C4C8E5B" w:rsidR="00640C00" w:rsidRDefault="00640C00" w:rsidP="00640C00">
      <w:pPr>
        <w:tabs>
          <w:tab w:val="left" w:pos="3243"/>
        </w:tabs>
        <w:rPr>
          <w:sz w:val="36"/>
          <w:szCs w:val="36"/>
        </w:rPr>
      </w:pPr>
      <w:r>
        <w:rPr>
          <w:sz w:val="36"/>
          <w:szCs w:val="36"/>
        </w:rPr>
        <w:t xml:space="preserve">In </w:t>
      </w:r>
      <w:r>
        <w:rPr>
          <w:b/>
          <w:bCs/>
          <w:sz w:val="36"/>
          <w:szCs w:val="36"/>
        </w:rPr>
        <w:t xml:space="preserve">Blog tab </w:t>
      </w:r>
      <w:r>
        <w:rPr>
          <w:sz w:val="36"/>
          <w:szCs w:val="36"/>
        </w:rPr>
        <w:t xml:space="preserve">user can find the list of blogs and he can read those blogs by clicking the </w:t>
      </w:r>
      <w:r>
        <w:rPr>
          <w:i/>
          <w:iCs/>
          <w:sz w:val="36"/>
          <w:szCs w:val="36"/>
        </w:rPr>
        <w:t xml:space="preserve">continue reading </w:t>
      </w:r>
      <w:r>
        <w:rPr>
          <w:sz w:val="36"/>
          <w:szCs w:val="36"/>
        </w:rPr>
        <w:t>button.</w:t>
      </w:r>
    </w:p>
    <w:p w14:paraId="3FFDFDEB" w14:textId="426079DE" w:rsidR="00640C00" w:rsidRDefault="00640C00" w:rsidP="00640C00">
      <w:pPr>
        <w:tabs>
          <w:tab w:val="left" w:pos="3243"/>
        </w:tabs>
        <w:rPr>
          <w:sz w:val="36"/>
          <w:szCs w:val="36"/>
        </w:rPr>
      </w:pPr>
    </w:p>
    <w:p w14:paraId="0A300375" w14:textId="6F014FC1" w:rsidR="00640C00" w:rsidRDefault="00640C00" w:rsidP="00640C00">
      <w:pPr>
        <w:tabs>
          <w:tab w:val="left" w:pos="3243"/>
        </w:tabs>
        <w:rPr>
          <w:sz w:val="36"/>
          <w:szCs w:val="36"/>
        </w:rPr>
      </w:pPr>
    </w:p>
    <w:p w14:paraId="205D9E6B" w14:textId="77777777" w:rsidR="00640C00" w:rsidRDefault="00640C00" w:rsidP="00640C00">
      <w:pPr>
        <w:tabs>
          <w:tab w:val="left" w:pos="3243"/>
        </w:tabs>
        <w:rPr>
          <w:sz w:val="36"/>
          <w:szCs w:val="36"/>
        </w:rPr>
      </w:pPr>
    </w:p>
    <w:p w14:paraId="22DB6014" w14:textId="2D06607B" w:rsidR="00640C00" w:rsidRPr="00640C00" w:rsidRDefault="00640C00" w:rsidP="00640C00">
      <w:pPr>
        <w:tabs>
          <w:tab w:val="left" w:pos="3243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8B01530" wp14:editId="3CDFA611">
            <wp:extent cx="6738730" cy="4010840"/>
            <wp:effectExtent l="0" t="0" r="508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416" cy="402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5EDB" w14:textId="405E27BE" w:rsidR="006E1552" w:rsidRDefault="006E1552" w:rsidP="006E1552">
      <w:pPr>
        <w:tabs>
          <w:tab w:val="left" w:pos="3243"/>
        </w:tabs>
        <w:rPr>
          <w:sz w:val="44"/>
          <w:szCs w:val="44"/>
        </w:rPr>
      </w:pPr>
    </w:p>
    <w:p w14:paraId="772788F3" w14:textId="42BDC5D1" w:rsidR="00BB21F3" w:rsidRDefault="00BB21F3" w:rsidP="006E1552">
      <w:pPr>
        <w:tabs>
          <w:tab w:val="left" w:pos="3243"/>
        </w:tabs>
        <w:rPr>
          <w:sz w:val="44"/>
          <w:szCs w:val="44"/>
        </w:rPr>
      </w:pPr>
    </w:p>
    <w:p w14:paraId="7F424241" w14:textId="77777777" w:rsidR="007A40F2" w:rsidRDefault="007A40F2" w:rsidP="007A40F2">
      <w:pPr>
        <w:rPr>
          <w:sz w:val="44"/>
          <w:szCs w:val="44"/>
        </w:rPr>
      </w:pPr>
    </w:p>
    <w:p w14:paraId="63769E8A" w14:textId="6C4B0F9A" w:rsidR="007A40F2" w:rsidRDefault="00BB21F3" w:rsidP="007A40F2">
      <w:pPr>
        <w:ind w:left="2160" w:firstLine="720"/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lastRenderedPageBreak/>
        <w:t>Search bar</w:t>
      </w:r>
    </w:p>
    <w:p w14:paraId="16A273E0" w14:textId="714417D6" w:rsidR="007A40F2" w:rsidRDefault="007A40F2" w:rsidP="007A40F2">
      <w:pPr>
        <w:rPr>
          <w:b/>
          <w:bCs/>
          <w:sz w:val="56"/>
          <w:szCs w:val="56"/>
          <w:u w:val="single"/>
        </w:rPr>
      </w:pPr>
    </w:p>
    <w:p w14:paraId="06A9FBB3" w14:textId="77777777" w:rsidR="007A40F2" w:rsidRDefault="007A40F2" w:rsidP="007A40F2">
      <w:pPr>
        <w:tabs>
          <w:tab w:val="left" w:pos="3243"/>
        </w:tabs>
        <w:rPr>
          <w:b/>
          <w:bCs/>
          <w:sz w:val="36"/>
          <w:szCs w:val="36"/>
        </w:rPr>
      </w:pPr>
    </w:p>
    <w:p w14:paraId="4229A70B" w14:textId="47767FD4" w:rsidR="007A40F2" w:rsidRDefault="007A40F2" w:rsidP="007A40F2">
      <w:pPr>
        <w:tabs>
          <w:tab w:val="left" w:pos="3243"/>
        </w:tabs>
        <w:rPr>
          <w:sz w:val="36"/>
          <w:szCs w:val="36"/>
        </w:rPr>
      </w:pPr>
      <w:r>
        <w:rPr>
          <w:sz w:val="36"/>
          <w:szCs w:val="36"/>
        </w:rPr>
        <w:t xml:space="preserve">In </w:t>
      </w:r>
      <w:r>
        <w:rPr>
          <w:b/>
          <w:bCs/>
          <w:sz w:val="36"/>
          <w:szCs w:val="36"/>
        </w:rPr>
        <w:t xml:space="preserve">Search bar </w:t>
      </w:r>
      <w:r>
        <w:rPr>
          <w:sz w:val="36"/>
          <w:szCs w:val="36"/>
        </w:rPr>
        <w:t xml:space="preserve">user can search the blog easily </w:t>
      </w:r>
      <w:r w:rsidR="006E1C99">
        <w:rPr>
          <w:sz w:val="36"/>
          <w:szCs w:val="36"/>
        </w:rPr>
        <w:t>if the</w:t>
      </w:r>
      <w:r>
        <w:rPr>
          <w:sz w:val="36"/>
          <w:szCs w:val="36"/>
        </w:rPr>
        <w:t xml:space="preserve"> string of search bar </w:t>
      </w:r>
      <w:r w:rsidR="006E1C99">
        <w:rPr>
          <w:sz w:val="36"/>
          <w:szCs w:val="36"/>
        </w:rPr>
        <w:t>matches</w:t>
      </w:r>
      <w:r>
        <w:rPr>
          <w:sz w:val="36"/>
          <w:szCs w:val="36"/>
        </w:rPr>
        <w:t xml:space="preserve"> the blog </w:t>
      </w:r>
      <w:r w:rsidR="006E1C99">
        <w:rPr>
          <w:sz w:val="36"/>
          <w:szCs w:val="36"/>
        </w:rPr>
        <w:t>description, title</w:t>
      </w:r>
      <w:r>
        <w:rPr>
          <w:sz w:val="36"/>
          <w:szCs w:val="36"/>
        </w:rPr>
        <w:t xml:space="preserve"> and </w:t>
      </w:r>
      <w:r w:rsidR="006E1C99">
        <w:rPr>
          <w:sz w:val="36"/>
          <w:szCs w:val="36"/>
        </w:rPr>
        <w:t>author it will gives the matches result</w:t>
      </w:r>
      <w:r>
        <w:rPr>
          <w:sz w:val="36"/>
          <w:szCs w:val="36"/>
        </w:rPr>
        <w:t>.</w:t>
      </w:r>
    </w:p>
    <w:p w14:paraId="2812D257" w14:textId="751C23C7" w:rsidR="006E1C99" w:rsidRDefault="006E1C99" w:rsidP="007A40F2">
      <w:pPr>
        <w:tabs>
          <w:tab w:val="left" w:pos="3243"/>
        </w:tabs>
        <w:rPr>
          <w:sz w:val="36"/>
          <w:szCs w:val="36"/>
        </w:rPr>
      </w:pPr>
    </w:p>
    <w:p w14:paraId="539570C5" w14:textId="7DF661AC" w:rsidR="006E1C99" w:rsidRDefault="006E1C99" w:rsidP="007A40F2">
      <w:pPr>
        <w:tabs>
          <w:tab w:val="left" w:pos="3243"/>
        </w:tabs>
        <w:rPr>
          <w:sz w:val="36"/>
          <w:szCs w:val="36"/>
        </w:rPr>
      </w:pPr>
    </w:p>
    <w:p w14:paraId="700DF0A7" w14:textId="61D62988" w:rsidR="006E1C99" w:rsidRDefault="006E1C99" w:rsidP="007A40F2">
      <w:pPr>
        <w:tabs>
          <w:tab w:val="left" w:pos="3243"/>
        </w:tabs>
        <w:rPr>
          <w:sz w:val="36"/>
          <w:szCs w:val="36"/>
        </w:rPr>
      </w:pPr>
    </w:p>
    <w:p w14:paraId="700431C7" w14:textId="77777777" w:rsidR="006E1C99" w:rsidRDefault="006E1C99" w:rsidP="007A40F2">
      <w:pPr>
        <w:tabs>
          <w:tab w:val="left" w:pos="3243"/>
        </w:tabs>
        <w:rPr>
          <w:sz w:val="36"/>
          <w:szCs w:val="36"/>
        </w:rPr>
      </w:pPr>
    </w:p>
    <w:p w14:paraId="46BFA48A" w14:textId="41182A0F" w:rsidR="006E1C99" w:rsidRDefault="006E1C99" w:rsidP="007A40F2">
      <w:pPr>
        <w:tabs>
          <w:tab w:val="left" w:pos="3243"/>
        </w:tabs>
        <w:rPr>
          <w:sz w:val="36"/>
          <w:szCs w:val="36"/>
        </w:rPr>
      </w:pPr>
    </w:p>
    <w:p w14:paraId="571258D1" w14:textId="17C63596" w:rsidR="006E1C99" w:rsidRDefault="006E1C99" w:rsidP="007A40F2">
      <w:pPr>
        <w:tabs>
          <w:tab w:val="left" w:pos="3243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A027D5B" wp14:editId="7AED5582">
            <wp:extent cx="6746682" cy="4109998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5638" cy="412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672C" w14:textId="77777777" w:rsidR="007A40F2" w:rsidRDefault="007A40F2" w:rsidP="007A40F2">
      <w:pPr>
        <w:rPr>
          <w:b/>
          <w:bCs/>
          <w:sz w:val="56"/>
          <w:szCs w:val="56"/>
          <w:u w:val="single"/>
        </w:rPr>
      </w:pPr>
    </w:p>
    <w:p w14:paraId="14A27E54" w14:textId="5E5A617C" w:rsidR="00A744AD" w:rsidRDefault="00A744AD" w:rsidP="00A744AD">
      <w:pPr>
        <w:ind w:left="2160" w:firstLine="720"/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lastRenderedPageBreak/>
        <w:t>Login and Signup</w:t>
      </w:r>
    </w:p>
    <w:p w14:paraId="5984856F" w14:textId="4BFFD2DB" w:rsidR="00BB21F3" w:rsidRDefault="00BB21F3" w:rsidP="00BB21F3">
      <w:pPr>
        <w:ind w:left="2160" w:firstLine="720"/>
        <w:rPr>
          <w:b/>
          <w:bCs/>
          <w:sz w:val="56"/>
          <w:szCs w:val="56"/>
          <w:u w:val="single"/>
        </w:rPr>
      </w:pPr>
    </w:p>
    <w:p w14:paraId="6C7CD61D" w14:textId="3B885500" w:rsidR="00A744AD" w:rsidRDefault="00A744AD" w:rsidP="00A744AD">
      <w:pPr>
        <w:tabs>
          <w:tab w:val="left" w:pos="3243"/>
        </w:tabs>
        <w:rPr>
          <w:sz w:val="36"/>
          <w:szCs w:val="36"/>
        </w:rPr>
      </w:pPr>
      <w:r>
        <w:rPr>
          <w:sz w:val="36"/>
          <w:szCs w:val="36"/>
        </w:rPr>
        <w:t xml:space="preserve">In </w:t>
      </w:r>
      <w:r>
        <w:rPr>
          <w:b/>
          <w:bCs/>
          <w:sz w:val="36"/>
          <w:szCs w:val="36"/>
        </w:rPr>
        <w:t xml:space="preserve">login and Signup </w:t>
      </w:r>
      <w:r>
        <w:rPr>
          <w:sz w:val="36"/>
          <w:szCs w:val="36"/>
        </w:rPr>
        <w:t xml:space="preserve">user can </w:t>
      </w:r>
      <w:r>
        <w:rPr>
          <w:sz w:val="36"/>
          <w:szCs w:val="36"/>
        </w:rPr>
        <w:t>login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and signup in </w:t>
      </w:r>
      <w:r>
        <w:rPr>
          <w:sz w:val="36"/>
          <w:szCs w:val="36"/>
        </w:rPr>
        <w:t>the blog</w:t>
      </w:r>
      <w:r>
        <w:rPr>
          <w:sz w:val="36"/>
          <w:szCs w:val="36"/>
        </w:rPr>
        <w:t xml:space="preserve"> website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by filling some information.</w:t>
      </w:r>
    </w:p>
    <w:p w14:paraId="1DEB2D89" w14:textId="77777777" w:rsidR="00A744AD" w:rsidRDefault="00A744AD" w:rsidP="00A744AD">
      <w:pPr>
        <w:tabs>
          <w:tab w:val="left" w:pos="3243"/>
        </w:tabs>
        <w:rPr>
          <w:sz w:val="36"/>
          <w:szCs w:val="36"/>
        </w:rPr>
      </w:pPr>
    </w:p>
    <w:p w14:paraId="631872C8" w14:textId="3E5DB87D" w:rsidR="00A744AD" w:rsidRDefault="00A744AD" w:rsidP="00A744AD">
      <w:pPr>
        <w:tabs>
          <w:tab w:val="left" w:pos="3243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C7B6A54" wp14:editId="6AACAEFB">
            <wp:extent cx="3274239" cy="2071936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823" cy="21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0C1A" w14:textId="623EA5EE" w:rsidR="00BB21F3" w:rsidRDefault="00BB21F3" w:rsidP="00A744AD">
      <w:pPr>
        <w:rPr>
          <w:b/>
          <w:bCs/>
          <w:sz w:val="56"/>
          <w:szCs w:val="56"/>
          <w:u w:val="single"/>
        </w:rPr>
      </w:pPr>
    </w:p>
    <w:p w14:paraId="32C426E0" w14:textId="25E266E7" w:rsidR="00BB21F3" w:rsidRDefault="00A744AD" w:rsidP="00A744AD">
      <w:pPr>
        <w:rPr>
          <w:b/>
          <w:bCs/>
          <w:sz w:val="56"/>
          <w:szCs w:val="56"/>
          <w:u w:val="single"/>
        </w:rPr>
      </w:pPr>
      <w:r>
        <w:rPr>
          <w:b/>
          <w:bCs/>
          <w:noProof/>
          <w:sz w:val="56"/>
          <w:szCs w:val="56"/>
          <w:u w:val="single"/>
        </w:rPr>
        <w:drawing>
          <wp:inline distT="0" distB="0" distL="0" distR="0" wp14:anchorId="233B6877" wp14:editId="03863765">
            <wp:extent cx="6087352" cy="3863128"/>
            <wp:effectExtent l="0" t="0" r="889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5989" cy="391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B718" w14:textId="0BC51BDE" w:rsidR="00A744AD" w:rsidRDefault="00A744AD" w:rsidP="007A4CDD">
      <w:pPr>
        <w:ind w:left="2160" w:firstLine="720"/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lastRenderedPageBreak/>
        <w:t>Create Blog</w:t>
      </w:r>
    </w:p>
    <w:p w14:paraId="0D71107F" w14:textId="3E5F4B35" w:rsidR="007A4CDD" w:rsidRPr="007A4CDD" w:rsidRDefault="00A744AD" w:rsidP="00A744AD">
      <w:pPr>
        <w:tabs>
          <w:tab w:val="left" w:pos="3243"/>
        </w:tabs>
        <w:rPr>
          <w:b/>
          <w:bCs/>
          <w:sz w:val="36"/>
          <w:szCs w:val="36"/>
        </w:rPr>
      </w:pPr>
      <w:r>
        <w:rPr>
          <w:sz w:val="36"/>
          <w:szCs w:val="36"/>
        </w:rPr>
        <w:t xml:space="preserve">By pressing create button User can create the blog with additional text </w:t>
      </w:r>
      <w:r w:rsidR="007A4CDD">
        <w:rPr>
          <w:sz w:val="36"/>
          <w:szCs w:val="36"/>
        </w:rPr>
        <w:t>facture</w:t>
      </w:r>
      <w:r>
        <w:rPr>
          <w:sz w:val="36"/>
          <w:szCs w:val="36"/>
        </w:rPr>
        <w:t xml:space="preserve"> as like word pad.</w:t>
      </w:r>
      <w:r>
        <w:rPr>
          <w:b/>
          <w:bCs/>
          <w:sz w:val="36"/>
          <w:szCs w:val="36"/>
        </w:rPr>
        <w:t xml:space="preserve"> </w:t>
      </w:r>
    </w:p>
    <w:p w14:paraId="437B60E5" w14:textId="0F6DA66A" w:rsidR="00A744AD" w:rsidRDefault="007A4CDD" w:rsidP="00A744AD">
      <w:pPr>
        <w:tabs>
          <w:tab w:val="left" w:pos="3243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C95F6F0" wp14:editId="1FAB5ABF">
            <wp:extent cx="5941765" cy="2584634"/>
            <wp:effectExtent l="0" t="0" r="190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141" cy="260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8D1C" w14:textId="77777777" w:rsidR="007A4CDD" w:rsidRDefault="007A4CDD" w:rsidP="007A4CDD">
      <w:pPr>
        <w:ind w:left="2160" w:firstLine="720"/>
        <w:rPr>
          <w:b/>
          <w:bCs/>
          <w:sz w:val="56"/>
          <w:szCs w:val="56"/>
          <w:u w:val="single"/>
        </w:rPr>
      </w:pPr>
    </w:p>
    <w:p w14:paraId="387083D4" w14:textId="4723F5FA" w:rsidR="007A4CDD" w:rsidRDefault="007A4CDD" w:rsidP="007A4CDD">
      <w:pPr>
        <w:ind w:left="2160" w:firstLine="720"/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t>Read</w:t>
      </w:r>
      <w:r>
        <w:rPr>
          <w:b/>
          <w:bCs/>
          <w:sz w:val="56"/>
          <w:szCs w:val="56"/>
          <w:u w:val="single"/>
        </w:rPr>
        <w:t xml:space="preserve"> Blog</w:t>
      </w:r>
    </w:p>
    <w:p w14:paraId="17E07D90" w14:textId="24A28567" w:rsidR="007A4CDD" w:rsidRDefault="007A4CDD" w:rsidP="007A4CDD">
      <w:pPr>
        <w:tabs>
          <w:tab w:val="left" w:pos="3243"/>
        </w:tabs>
        <w:rPr>
          <w:b/>
          <w:bCs/>
          <w:sz w:val="36"/>
          <w:szCs w:val="36"/>
        </w:rPr>
      </w:pPr>
      <w:r>
        <w:rPr>
          <w:sz w:val="36"/>
          <w:szCs w:val="36"/>
        </w:rPr>
        <w:t xml:space="preserve">By pressing </w:t>
      </w:r>
      <w:r>
        <w:rPr>
          <w:sz w:val="36"/>
          <w:szCs w:val="36"/>
        </w:rPr>
        <w:t>Reading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button, the list of all blog is open and user can choose any one blog to read and also drop comment on the comment box </w:t>
      </w:r>
    </w:p>
    <w:p w14:paraId="4398A2CF" w14:textId="1CEE4D4A" w:rsidR="007A4CDD" w:rsidRPr="006E1552" w:rsidRDefault="007A4CDD" w:rsidP="006E1552">
      <w:pPr>
        <w:tabs>
          <w:tab w:val="left" w:pos="3243"/>
        </w:tabs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7D17E1A0" wp14:editId="49E4B19F">
            <wp:extent cx="5942145" cy="2605776"/>
            <wp:effectExtent l="0" t="0" r="190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582" cy="262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4CDD" w:rsidRPr="006E1552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F5F132" w14:textId="77777777" w:rsidR="00026EB5" w:rsidRDefault="00026EB5" w:rsidP="006E1552">
      <w:r>
        <w:separator/>
      </w:r>
    </w:p>
  </w:endnote>
  <w:endnote w:type="continuationSeparator" w:id="0">
    <w:p w14:paraId="460CBA1B" w14:textId="77777777" w:rsidR="00026EB5" w:rsidRDefault="00026EB5" w:rsidP="006E15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DCB31" w14:textId="77777777" w:rsidR="006E1552" w:rsidRDefault="006E155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F88495" w14:textId="77777777" w:rsidR="006E1552" w:rsidRDefault="006E155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AF90B0" w14:textId="77777777" w:rsidR="006E1552" w:rsidRDefault="006E155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722136" w14:textId="77777777" w:rsidR="00026EB5" w:rsidRDefault="00026EB5" w:rsidP="006E1552">
      <w:r>
        <w:separator/>
      </w:r>
    </w:p>
  </w:footnote>
  <w:footnote w:type="continuationSeparator" w:id="0">
    <w:p w14:paraId="1889B862" w14:textId="77777777" w:rsidR="00026EB5" w:rsidRDefault="00026EB5" w:rsidP="006E15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305EB" w14:textId="2963BC33" w:rsidR="006E1552" w:rsidRDefault="006E155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4D87D5" w14:textId="3581CB2B" w:rsidR="006E1552" w:rsidRDefault="006E155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FB6497" w14:textId="201D1391" w:rsidR="006E1552" w:rsidRDefault="006E155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062942612">
    <w:abstractNumId w:val="19"/>
  </w:num>
  <w:num w:numId="2" w16cid:durableId="236285458">
    <w:abstractNumId w:val="12"/>
  </w:num>
  <w:num w:numId="3" w16cid:durableId="1070537663">
    <w:abstractNumId w:val="10"/>
  </w:num>
  <w:num w:numId="4" w16cid:durableId="353924608">
    <w:abstractNumId w:val="21"/>
  </w:num>
  <w:num w:numId="5" w16cid:durableId="1597864502">
    <w:abstractNumId w:val="13"/>
  </w:num>
  <w:num w:numId="6" w16cid:durableId="1856455986">
    <w:abstractNumId w:val="16"/>
  </w:num>
  <w:num w:numId="7" w16cid:durableId="1419208179">
    <w:abstractNumId w:val="18"/>
  </w:num>
  <w:num w:numId="8" w16cid:durableId="127869012">
    <w:abstractNumId w:val="9"/>
  </w:num>
  <w:num w:numId="9" w16cid:durableId="352652392">
    <w:abstractNumId w:val="7"/>
  </w:num>
  <w:num w:numId="10" w16cid:durableId="1541278607">
    <w:abstractNumId w:val="6"/>
  </w:num>
  <w:num w:numId="11" w16cid:durableId="589312314">
    <w:abstractNumId w:val="5"/>
  </w:num>
  <w:num w:numId="12" w16cid:durableId="1787192070">
    <w:abstractNumId w:val="4"/>
  </w:num>
  <w:num w:numId="13" w16cid:durableId="1563558130">
    <w:abstractNumId w:val="8"/>
  </w:num>
  <w:num w:numId="14" w16cid:durableId="163320768">
    <w:abstractNumId w:val="3"/>
  </w:num>
  <w:num w:numId="15" w16cid:durableId="1406219445">
    <w:abstractNumId w:val="2"/>
  </w:num>
  <w:num w:numId="16" w16cid:durableId="1822691113">
    <w:abstractNumId w:val="1"/>
  </w:num>
  <w:num w:numId="17" w16cid:durableId="1237939199">
    <w:abstractNumId w:val="0"/>
  </w:num>
  <w:num w:numId="18" w16cid:durableId="1796102182">
    <w:abstractNumId w:val="14"/>
  </w:num>
  <w:num w:numId="19" w16cid:durableId="633633134">
    <w:abstractNumId w:val="15"/>
  </w:num>
  <w:num w:numId="20" w16cid:durableId="2124494808">
    <w:abstractNumId w:val="20"/>
  </w:num>
  <w:num w:numId="21" w16cid:durableId="1818841448">
    <w:abstractNumId w:val="17"/>
  </w:num>
  <w:num w:numId="22" w16cid:durableId="1729958339">
    <w:abstractNumId w:val="11"/>
  </w:num>
  <w:num w:numId="23" w16cid:durableId="115704077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09F"/>
    <w:rsid w:val="00026EB5"/>
    <w:rsid w:val="001861B6"/>
    <w:rsid w:val="003D1E1A"/>
    <w:rsid w:val="00640C00"/>
    <w:rsid w:val="00645252"/>
    <w:rsid w:val="006D3D74"/>
    <w:rsid w:val="006E1552"/>
    <w:rsid w:val="006E1C99"/>
    <w:rsid w:val="007A40F2"/>
    <w:rsid w:val="007A4CDD"/>
    <w:rsid w:val="0083569A"/>
    <w:rsid w:val="00877FA2"/>
    <w:rsid w:val="00A744AD"/>
    <w:rsid w:val="00A9204E"/>
    <w:rsid w:val="00AF509F"/>
    <w:rsid w:val="00BA01AE"/>
    <w:rsid w:val="00BB21F3"/>
    <w:rsid w:val="00F37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D51A48"/>
  <w15:chartTrackingRefBased/>
  <w15:docId w15:val="{7BD0DC75-EF49-4888-9A67-5FC577A5C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rsid w:val="006D3D74"/>
  </w:style>
  <w:style w:type="paragraph" w:styleId="Footer">
    <w:name w:val="footer"/>
    <w:basedOn w:val="Normal"/>
    <w:link w:val="FooterChar"/>
    <w:uiPriority w:val="99"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footer" Target="footer3.xml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header" Target="header3.xml"/><Relationship Id="rId10" Type="http://schemas.openxmlformats.org/officeDocument/2006/relationships/image" Target="media/image1.jpe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im%20to%20coad\AppData\Local\Microsoft\Office\16.0\DTS\en-US%7bAFA439E7-775F-4AAC-8023-611FF695803D%7d\%7b28DA9E38-1522-41C0-AE54-D1A18F30E648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Props1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{28DA9E38-1522-41C0-AE54-D1A18F30E648}tf02786999_win32</Template>
  <TotalTime>17</TotalTime>
  <Pages>8</Pages>
  <Words>200</Words>
  <Characters>1145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sharma</dc:creator>
  <cp:keywords/>
  <dc:description/>
  <cp:lastModifiedBy>akshay sharma</cp:lastModifiedBy>
  <cp:revision>3</cp:revision>
  <dcterms:created xsi:type="dcterms:W3CDTF">2022-12-11T19:28:00Z</dcterms:created>
  <dcterms:modified xsi:type="dcterms:W3CDTF">2022-12-12T04:49:00Z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